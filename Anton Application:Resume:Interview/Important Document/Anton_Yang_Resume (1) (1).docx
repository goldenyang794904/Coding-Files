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53EA56" w14:textId="77777777" w:rsidR="006E3DC4" w:rsidRDefault="00000000">
      <w:pPr>
        <w:pStyle w:val="divnamefname"/>
        <w:shd w:val="clear" w:color="auto" w:fill="FFFFFF"/>
        <w:spacing w:line="800" w:lineRule="exact"/>
        <w:rPr>
          <w:rFonts w:ascii="Century Gothic" w:eastAsia="Century Gothic" w:hAnsi="Century Gothic" w:cs="Century Gothic"/>
          <w:caps/>
          <w:color w:val="231F20"/>
          <w:sz w:val="64"/>
          <w:szCs w:val="64"/>
        </w:rPr>
      </w:pPr>
      <w:r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>Anton</w:t>
      </w:r>
    </w:p>
    <w:p w14:paraId="7F518C47" w14:textId="77777777" w:rsidR="006E3DC4" w:rsidRDefault="00000000">
      <w:pPr>
        <w:pStyle w:val="divnamelname"/>
        <w:shd w:val="clear" w:color="auto" w:fill="FFFFFF"/>
        <w:spacing w:line="800" w:lineRule="exact"/>
        <w:rPr>
          <w:rFonts w:ascii="Century Gothic" w:eastAsia="Century Gothic" w:hAnsi="Century Gothic" w:cs="Century Gothic"/>
          <w:caps/>
          <w:color w:val="231F20"/>
          <w:sz w:val="64"/>
          <w:szCs w:val="64"/>
        </w:rPr>
      </w:pPr>
      <w:r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>Yang</w:t>
      </w:r>
    </w:p>
    <w:p w14:paraId="767F71FB" w14:textId="77777777" w:rsidR="006E3DC4" w:rsidRDefault="00000000">
      <w:pPr>
        <w:pStyle w:val="divaddress"/>
        <w:shd w:val="clear" w:color="auto" w:fill="FFFFFF"/>
        <w:spacing w:line="420" w:lineRule="exact"/>
        <w:rPr>
          <w:rFonts w:ascii="Century Gothic" w:eastAsia="Century Gothic" w:hAnsi="Century Gothic" w:cs="Century Gothic"/>
          <w:color w:val="231F20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(636) 579-7776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  <w:r>
        <w:rPr>
          <w:rStyle w:val="divdocumentdivaddresslispanbluebullet"/>
          <w:rFonts w:ascii="Times New Roman" w:eastAsia="Times New Roman" w:hAnsi="Times New Roman" w:cs="Times New Roman"/>
        </w:rPr>
        <w:t> </w:t>
      </w:r>
      <w:r>
        <w:rPr>
          <w:rStyle w:val="divdocumentdivaddresslispanbluebullet"/>
        </w:rPr>
        <w:t>·</w:t>
      </w:r>
      <w:r>
        <w:rPr>
          <w:rStyle w:val="divdocumentdivaddresslispanbluebullet"/>
          <w:rFonts w:ascii="Times New Roman" w:eastAsia="Times New Roman" w:hAnsi="Times New Roman" w:cs="Times New Roman"/>
        </w:rPr>
        <w:t>  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anton794904@gmail.com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  <w:r>
        <w:rPr>
          <w:rStyle w:val="divdocumentdivaddresslispanbluebullet"/>
          <w:rFonts w:ascii="Times New Roman" w:eastAsia="Times New Roman" w:hAnsi="Times New Roman" w:cs="Times New Roman"/>
        </w:rPr>
        <w:t> </w:t>
      </w:r>
      <w:r>
        <w:rPr>
          <w:rStyle w:val="divdocumentdivaddresslispanbluebullet"/>
        </w:rPr>
        <w:t>·</w:t>
      </w:r>
      <w:r>
        <w:rPr>
          <w:rStyle w:val="divdocumentdivaddresslispanbluebullet"/>
          <w:rFonts w:ascii="Times New Roman" w:eastAsia="Times New Roman" w:hAnsi="Times New Roman" w:cs="Times New Roman"/>
        </w:rPr>
        <w:t>  </w:t>
      </w:r>
      <w:r>
        <w:rPr>
          <w:rStyle w:val="divdocumentdivaddressli"/>
          <w:rFonts w:ascii="Century Gothic" w:eastAsia="Century Gothic" w:hAnsi="Century Gothic" w:cs="Century Gothic"/>
          <w:color w:val="231F20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Troy, MO 63379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</w:p>
    <w:p w14:paraId="1244A37F" w14:textId="77777777" w:rsidR="006E3DC4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Summary</w:t>
      </w:r>
    </w:p>
    <w:p w14:paraId="6E40F59B" w14:textId="696B83A6" w:rsidR="006E3DC4" w:rsidRPr="00B04040" w:rsidRDefault="00704F5B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Motivated and dedicated Actuarial Science and Statistics student with a passion for problem-solving and strong analytical skills. Proficient in various technical skills, data analysis, and statistical modeling gained through extensive undergraduate research. Eager to apply my knowledge to the </w:t>
      </w:r>
      <w:r w:rsidR="00B04040">
        <w:rPr>
          <w:rFonts w:ascii="Century Gothic" w:eastAsia="Century Gothic" w:hAnsi="Century Gothic" w:cs="Century Gothic"/>
          <w:color w:val="231F20"/>
          <w:sz w:val="20"/>
          <w:szCs w:val="20"/>
        </w:rPr>
        <w:t>real world</w:t>
      </w:r>
      <w:r w:rsidRPr="00B04040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, I am actively seeking an Actuarial intern position.   </w:t>
      </w:r>
    </w:p>
    <w:p w14:paraId="4D1B3D89" w14:textId="77777777" w:rsidR="006E3DC4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Professional Exams</w:t>
      </w:r>
    </w:p>
    <w:p w14:paraId="29147EEC" w14:textId="77777777" w:rsidR="006E3DC4" w:rsidRPr="00B04040" w:rsidRDefault="00000000">
      <w:pPr>
        <w:pStyle w:val="divdocumentulli"/>
        <w:numPr>
          <w:ilvl w:val="0"/>
          <w:numId w:val="1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Fonts w:ascii="Century Gothic" w:eastAsia="Century Gothic" w:hAnsi="Century Gothic" w:cs="Century Gothic"/>
          <w:color w:val="231F20"/>
          <w:sz w:val="20"/>
          <w:szCs w:val="20"/>
        </w:rPr>
        <w:t>Exam P (Probability) Sitting - January 2024</w:t>
      </w:r>
    </w:p>
    <w:p w14:paraId="1255E886" w14:textId="77777777" w:rsidR="006E3DC4" w:rsidRPr="00B04040" w:rsidRDefault="00000000">
      <w:pPr>
        <w:pStyle w:val="divdocumentulli"/>
        <w:numPr>
          <w:ilvl w:val="0"/>
          <w:numId w:val="1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Fonts w:ascii="Century Gothic" w:eastAsia="Century Gothic" w:hAnsi="Century Gothic" w:cs="Century Gothic"/>
          <w:color w:val="231F20"/>
          <w:sz w:val="20"/>
          <w:szCs w:val="20"/>
        </w:rPr>
        <w:t>Exam FM (Financial Mathematics) Sitting - December 2023</w:t>
      </w:r>
    </w:p>
    <w:p w14:paraId="04C6066B" w14:textId="77777777" w:rsidR="006E3DC4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Skills</w:t>
      </w:r>
    </w:p>
    <w:tbl>
      <w:tblPr>
        <w:tblStyle w:val="divdocumenttable"/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380"/>
        <w:gridCol w:w="5380"/>
      </w:tblGrid>
      <w:tr w:rsidR="006E3DC4" w14:paraId="1E862268" w14:textId="77777777">
        <w:tc>
          <w:tcPr>
            <w:tcW w:w="5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BF0F104" w14:textId="77777777" w:rsidR="006E3DC4" w:rsidRPr="00B04040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B04040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Technical Skills: R, Python, Microsoft Excel, SAS, C#</w:t>
            </w:r>
          </w:p>
          <w:p w14:paraId="255AFE7F" w14:textId="77777777" w:rsidR="006E3DC4" w:rsidRPr="00B04040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B04040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Analytical</w:t>
            </w:r>
          </w:p>
          <w:p w14:paraId="2EE21206" w14:textId="77777777" w:rsidR="006E3DC4" w:rsidRPr="00B04040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B04040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Problem Solving</w:t>
            </w:r>
          </w:p>
          <w:p w14:paraId="31DA3963" w14:textId="77777777" w:rsidR="006E3DC4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B04040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Statistical Modeling</w:t>
            </w:r>
          </w:p>
        </w:tc>
        <w:tc>
          <w:tcPr>
            <w:tcW w:w="5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BD85033" w14:textId="77777777" w:rsidR="006E3DC4" w:rsidRPr="00B04040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B04040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Mathematical Knowledge</w:t>
            </w:r>
          </w:p>
          <w:p w14:paraId="54898812" w14:textId="77777777" w:rsidR="006E3DC4" w:rsidRPr="00B04040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B04040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Data Analysis</w:t>
            </w:r>
          </w:p>
          <w:p w14:paraId="3B3608AF" w14:textId="77777777" w:rsidR="006E3DC4" w:rsidRPr="00B04040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B04040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Time Management</w:t>
            </w:r>
          </w:p>
          <w:p w14:paraId="22F7FBDD" w14:textId="77777777" w:rsidR="006E3DC4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B04040">
              <w:rPr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Attention to Detail</w:t>
            </w:r>
          </w:p>
        </w:tc>
      </w:tr>
    </w:tbl>
    <w:p w14:paraId="1AE2B072" w14:textId="77777777" w:rsidR="006E3DC4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Experience</w:t>
      </w:r>
    </w:p>
    <w:p w14:paraId="0597D5E4" w14:textId="77777777" w:rsidR="006E3DC4" w:rsidRPr="00B04040" w:rsidRDefault="00000000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Undergraduate Researcher</w:t>
      </w:r>
      <w:r w:rsidRPr="00B04040">
        <w:rPr>
          <w:rStyle w:val="documenttxtBold"/>
          <w:rFonts w:ascii="Century Gothic" w:eastAsia="Century Gothic" w:hAnsi="Century Gothic" w:cs="Century Gothic"/>
          <w:color w:val="231F20"/>
          <w:sz w:val="20"/>
          <w:szCs w:val="20"/>
        </w:rPr>
        <w:t xml:space="preserve"> </w:t>
      </w:r>
    </w:p>
    <w:p w14:paraId="2CF54274" w14:textId="2CE39107" w:rsidR="006E3DC4" w:rsidRPr="00B04040" w:rsidRDefault="00000000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University of North Carolina Charlotte | Charlotte, NC</w:t>
      </w:r>
      <w:r w:rsidRPr="00B04040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</w:t>
      </w: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| May 2023</w:t>
      </w:r>
      <w:r w:rsidR="00AE26C2"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-August 2023</w:t>
      </w:r>
    </w:p>
    <w:p w14:paraId="58031F93" w14:textId="0414BCEF" w:rsidR="006E3DC4" w:rsidRPr="00B04040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Conducted extensive simulation using </w:t>
      </w:r>
      <w:r w:rsidR="0065339F"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the </w:t>
      </w: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programming language R and optimized statistical methods for personalized medicine.</w:t>
      </w:r>
    </w:p>
    <w:p w14:paraId="0ADF3687" w14:textId="7869545D" w:rsidR="006E3DC4" w:rsidRPr="00B04040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Explored various statistical </w:t>
      </w:r>
      <w:r w:rsidR="0065339F"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learnings</w:t>
      </w: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 like Ordinary Least Square, LASSO, and Kernel regression to find the optimal treatment for the individuals.</w:t>
      </w:r>
    </w:p>
    <w:p w14:paraId="303B90A4" w14:textId="6B2CD9AD" w:rsidR="006E3DC4" w:rsidRPr="00B04040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Collaborated closely with </w:t>
      </w:r>
      <w:r w:rsidR="0065339F"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a </w:t>
      </w: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research partner to contribute to a leading successful co-authoring of a research paper for submission.</w:t>
      </w:r>
    </w:p>
    <w:p w14:paraId="7828B4DF" w14:textId="77777777" w:rsidR="006E3DC4" w:rsidRPr="00B04040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Skillfully using High-Performance Computing (HPC) and reduced the computational time by 60%.</w:t>
      </w:r>
    </w:p>
    <w:p w14:paraId="4CAFD249" w14:textId="77777777" w:rsidR="006E3DC4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Education</w:t>
      </w:r>
    </w:p>
    <w:p w14:paraId="10231D5A" w14:textId="34D8C45F" w:rsidR="006E3DC4" w:rsidRPr="00B04040" w:rsidRDefault="00000000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 xml:space="preserve">Bachelor of Science: Actuarial Science </w:t>
      </w:r>
      <w:r w:rsidR="00B04040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>and</w:t>
      </w:r>
      <w:r w:rsidRPr="00B04040">
        <w:rPr>
          <w:rStyle w:val="span"/>
          <w:rFonts w:ascii="Century Gothic" w:eastAsia="Century Gothic" w:hAnsi="Century Gothic" w:cs="Century Gothic"/>
          <w:b/>
          <w:bCs/>
          <w:color w:val="231F20"/>
          <w:sz w:val="20"/>
          <w:szCs w:val="20"/>
        </w:rPr>
        <w:t xml:space="preserve"> Statistics</w:t>
      </w:r>
      <w:r w:rsidRPr="00B04040">
        <w:rPr>
          <w:rStyle w:val="documenttxtBold"/>
          <w:rFonts w:ascii="Century Gothic" w:eastAsia="Century Gothic" w:hAnsi="Century Gothic" w:cs="Century Gothic"/>
          <w:color w:val="231F20"/>
          <w:sz w:val="20"/>
          <w:szCs w:val="20"/>
        </w:rPr>
        <w:t xml:space="preserve"> </w:t>
      </w:r>
    </w:p>
    <w:p w14:paraId="2E29CF93" w14:textId="77777777" w:rsidR="006E3DC4" w:rsidRPr="00B04040" w:rsidRDefault="00000000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University of Missouri - Columbia | </w:t>
      </w:r>
      <w:r w:rsidRPr="00B04040">
        <w:rPr>
          <w:rStyle w:val="educsprtreducsprtr"/>
          <w:rFonts w:ascii="Century Gothic" w:eastAsia="Century Gothic" w:hAnsi="Century Gothic" w:cs="Century Gothic"/>
          <w:color w:val="231F20"/>
          <w:sz w:val="20"/>
          <w:szCs w:val="20"/>
        </w:rPr>
        <w:t xml:space="preserve">| </w:t>
      </w: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Columbia, MO</w:t>
      </w:r>
      <w:r w:rsidRPr="00B04040">
        <w:rPr>
          <w:rFonts w:ascii="Century Gothic" w:eastAsia="Century Gothic" w:hAnsi="Century Gothic" w:cs="Century Gothic"/>
          <w:color w:val="231F20"/>
          <w:sz w:val="20"/>
          <w:szCs w:val="20"/>
        </w:rPr>
        <w:t xml:space="preserve"> </w:t>
      </w: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| Expected in May 2025</w:t>
      </w:r>
    </w:p>
    <w:p w14:paraId="150D17FE" w14:textId="77777777" w:rsidR="006E3DC4" w:rsidRPr="00B04040" w:rsidRDefault="00000000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Minor in Music</w:t>
      </w:r>
    </w:p>
    <w:p w14:paraId="325E19BB" w14:textId="77777777" w:rsidR="006E3DC4" w:rsidRPr="00B04040" w:rsidRDefault="00000000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3.967 GPA</w:t>
      </w:r>
    </w:p>
    <w:p w14:paraId="24F70061" w14:textId="0E2A0481" w:rsidR="00532F96" w:rsidRPr="00532F96" w:rsidRDefault="00000000" w:rsidP="00532F96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Dean List 2022-2023</w:t>
      </w:r>
    </w:p>
    <w:p w14:paraId="3340BAF3" w14:textId="403ABBC8" w:rsidR="006E3DC4" w:rsidRPr="00B04040" w:rsidRDefault="00000000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</w:pP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Relevant Coursework:</w:t>
      </w:r>
      <w:r w:rsid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 xml:space="preserve"> </w:t>
      </w:r>
      <w:r w:rsidR="0021003B"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Economics</w:t>
      </w:r>
      <w:r w:rsidRPr="00B04040">
        <w:rPr>
          <w:rStyle w:val="span"/>
          <w:rFonts w:ascii="Century Gothic" w:eastAsia="Century Gothic" w:hAnsi="Century Gothic" w:cs="Century Gothic"/>
          <w:color w:val="231F20"/>
          <w:sz w:val="20"/>
          <w:szCs w:val="20"/>
        </w:rPr>
        <w:t>, Financial Derivatives, Interest Theory, Linear Algebra, Mathematics Statistics, Probability Theory, and Statistical Software Analysis.</w:t>
      </w:r>
    </w:p>
    <w:p w14:paraId="5550D7C4" w14:textId="77777777" w:rsidR="006E3DC4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lastRenderedPageBreak/>
        <w:t>Languages</w:t>
      </w:r>
    </w:p>
    <w:tbl>
      <w:tblPr>
        <w:tblStyle w:val="documentlangSeclnggpara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30"/>
        <w:gridCol w:w="300"/>
        <w:gridCol w:w="5230"/>
      </w:tblGrid>
      <w:tr w:rsidR="006E3DC4" w14:paraId="680ED493" w14:textId="77777777">
        <w:trPr>
          <w:tblCellSpacing w:w="0" w:type="dxa"/>
        </w:trPr>
        <w:tc>
          <w:tcPr>
            <w:tcW w:w="5230" w:type="dxa"/>
            <w:tcMar>
              <w:top w:w="0" w:type="dxa"/>
              <w:left w:w="0" w:type="dxa"/>
              <w:bottom w:w="100" w:type="dxa"/>
              <w:right w:w="0" w:type="dxa"/>
            </w:tcMar>
            <w:hideMark/>
          </w:tcPr>
          <w:p w14:paraId="19724BBA" w14:textId="77777777" w:rsidR="006E3DC4" w:rsidRPr="00B04040" w:rsidRDefault="00000000">
            <w:pPr>
              <w:pStyle w:val="documentlangSecsinglecolumn"/>
              <w:spacing w:line="320" w:lineRule="atLeast"/>
              <w:rPr>
                <w:rStyle w:val="documentlangSecparagraph"/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B04040">
              <w:rPr>
                <w:rStyle w:val="documentlangSecfieldany"/>
                <w:rFonts w:ascii="Century Gothic" w:eastAsia="Century Gothic" w:hAnsi="Century Gothic" w:cs="Century Gothic"/>
                <w:b/>
                <w:bCs/>
                <w:color w:val="231F20"/>
                <w:sz w:val="20"/>
                <w:szCs w:val="20"/>
              </w:rPr>
              <w:t>Chinese (Mandarin)</w:t>
            </w:r>
            <w:r w:rsidRPr="00B04040">
              <w:rPr>
                <w:rStyle w:val="documentlangSecfieldany"/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:</w:t>
            </w:r>
            <w:r w:rsidRPr="00B04040">
              <w:rPr>
                <w:rStyle w:val="documentlangSecfirstparagraphfield"/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 xml:space="preserve"> </w:t>
            </w:r>
          </w:p>
          <w:p w14:paraId="50CFEA06" w14:textId="77777777" w:rsidR="006E3DC4" w:rsidRPr="00B04040" w:rsidRDefault="00000000">
            <w:pPr>
              <w:pStyle w:val="documentsliced-rect"/>
              <w:spacing w:before="50" w:line="120" w:lineRule="exact"/>
              <w:rPr>
                <w:rStyle w:val="documentlangSecparagraph"/>
                <w:rFonts w:ascii="Century Gothic" w:eastAsia="Century Gothic" w:hAnsi="Century Gothic" w:cs="Century Gothic"/>
                <w:color w:val="231F20"/>
                <w:sz w:val="20"/>
                <w:szCs w:val="20"/>
              </w:rPr>
            </w:pPr>
            <w:r w:rsidRPr="00B04040">
              <w:rPr>
                <w:rStyle w:val="documentlangSecparagraph"/>
                <w:rFonts w:ascii="Century Gothic" w:eastAsia="Century Gothic" w:hAnsi="Century Gothic" w:cs="Century Gothic"/>
                <w:noProof/>
                <w:color w:val="231F20"/>
                <w:sz w:val="20"/>
                <w:szCs w:val="20"/>
              </w:rPr>
              <w:drawing>
                <wp:inline distT="0" distB="0" distL="0" distR="0" wp14:anchorId="7866F523" wp14:editId="20D74038">
                  <wp:extent cx="3336610" cy="76775"/>
                  <wp:effectExtent l="0" t="0" r="0" b="0"/>
                  <wp:docPr id="100002" name="Picture 1000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2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610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1BEA5" w14:textId="77777777" w:rsidR="006E3DC4" w:rsidRDefault="00000000">
            <w:pPr>
              <w:spacing w:line="320" w:lineRule="atLeast"/>
              <w:textAlignment w:val="auto"/>
              <w:rPr>
                <w:rStyle w:val="documentlangSecfieldany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 w:rsidRPr="00B04040">
              <w:rPr>
                <w:rStyle w:val="documentlangSecfieldany"/>
                <w:rFonts w:ascii="Century Gothic" w:eastAsia="Century Gothic" w:hAnsi="Century Gothic" w:cs="Century Gothic"/>
                <w:color w:val="231F20"/>
                <w:sz w:val="20"/>
                <w:szCs w:val="20"/>
              </w:rPr>
              <w:t>Native/ Bilingual</w:t>
            </w:r>
            <w:r>
              <w:rPr>
                <w:rStyle w:val="documentlangSecfirstparagraphfield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 xml:space="preserve"> </w:t>
            </w:r>
          </w:p>
        </w:tc>
        <w:tc>
          <w:tcPr>
            <w:tcW w:w="300" w:type="dxa"/>
            <w:tcMar>
              <w:top w:w="0" w:type="dxa"/>
              <w:left w:w="0" w:type="dxa"/>
              <w:bottom w:w="100" w:type="dxa"/>
              <w:right w:w="0" w:type="dxa"/>
            </w:tcMar>
            <w:hideMark/>
          </w:tcPr>
          <w:p w14:paraId="020BB150" w14:textId="77777777" w:rsidR="006E3DC4" w:rsidRDefault="006E3DC4"/>
        </w:tc>
        <w:tc>
          <w:tcPr>
            <w:tcW w:w="5230" w:type="dxa"/>
            <w:tcMar>
              <w:top w:w="0" w:type="dxa"/>
              <w:left w:w="0" w:type="dxa"/>
              <w:bottom w:w="100" w:type="dxa"/>
              <w:right w:w="0" w:type="dxa"/>
            </w:tcMar>
            <w:hideMark/>
          </w:tcPr>
          <w:p w14:paraId="159DF6B9" w14:textId="77777777" w:rsidR="006E3DC4" w:rsidRDefault="006E3DC4"/>
        </w:tc>
      </w:tr>
    </w:tbl>
    <w:p w14:paraId="1BFDF32E" w14:textId="77777777" w:rsidR="006E3DC4" w:rsidRDefault="006E3DC4">
      <w:pPr>
        <w:rPr>
          <w:rFonts w:ascii="Century Gothic" w:eastAsia="Century Gothic" w:hAnsi="Century Gothic" w:cs="Century Gothic"/>
          <w:b/>
          <w:bCs/>
          <w:caps/>
        </w:rPr>
      </w:pPr>
    </w:p>
    <w:sectPr w:rsidR="006E3DC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40" w:right="740" w:bottom="74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BFFB5" w14:textId="77777777" w:rsidR="00A14637" w:rsidRDefault="00A14637" w:rsidP="00AE26C2">
      <w:pPr>
        <w:spacing w:line="240" w:lineRule="auto"/>
      </w:pPr>
      <w:r>
        <w:separator/>
      </w:r>
    </w:p>
  </w:endnote>
  <w:endnote w:type="continuationSeparator" w:id="0">
    <w:p w14:paraId="029A335D" w14:textId="77777777" w:rsidR="00A14637" w:rsidRDefault="00A14637" w:rsidP="00AE26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9123674-8E0A-434E-B467-0A2573DF69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B61C0A72-370E-8F49-9458-7DE43CBDF6D4}"/>
    <w:embedBold r:id="rId3" w:fontKey="{453261D2-3F67-0D45-8AD2-0FD8971A041E}"/>
    <w:embedItalic r:id="rId4" w:fontKey="{90D3D665-EBEC-1549-9C4B-564E17FD259A}"/>
    <w:embedBoldItalic r:id="rId5" w:fontKey="{63D01F20-20A9-2741-9080-5E40EE99F9A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75D09CAC-62CF-C742-A791-E315BCCE3558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8C1F66A0-EB87-7D4B-9437-E0324357717B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988A91E9-4D1E-3F45-857C-AF581A381555}"/>
    <w:embedBold r:id="rId9" w:fontKey="{E5ECE87F-CD2D-4A48-AC15-A6FBE0678EE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E2517167-9EFB-6A4C-B3FD-6FF36443137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43D20" w14:textId="77777777" w:rsidR="00AE26C2" w:rsidRDefault="00AE26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95683" w14:textId="77777777" w:rsidR="00AE26C2" w:rsidRDefault="00AE26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9BDB2" w14:textId="77777777" w:rsidR="00AE26C2" w:rsidRDefault="00AE2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03174" w14:textId="77777777" w:rsidR="00A14637" w:rsidRDefault="00A14637" w:rsidP="00AE26C2">
      <w:pPr>
        <w:spacing w:line="240" w:lineRule="auto"/>
      </w:pPr>
      <w:r>
        <w:separator/>
      </w:r>
    </w:p>
  </w:footnote>
  <w:footnote w:type="continuationSeparator" w:id="0">
    <w:p w14:paraId="30EAED28" w14:textId="77777777" w:rsidR="00A14637" w:rsidRDefault="00A14637" w:rsidP="00AE26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D8A4E" w14:textId="77777777" w:rsidR="00AE26C2" w:rsidRDefault="00AE26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C8B64" w14:textId="77777777" w:rsidR="00AE26C2" w:rsidRDefault="00AE26C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A33C7" w14:textId="77777777" w:rsidR="00AE26C2" w:rsidRDefault="00AE26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B13AB3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5AEE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CEDC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01048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46E53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3415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59E7A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463B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EA87C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DD0A0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907B0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B6EDE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3857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C504B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B8418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D7454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A676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4ACD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BF816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2D4BA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0863B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A0A71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AA72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88232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A40C9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F8DC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7AA810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35A29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EAA94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C3E29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0807A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BA8FC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AAC47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9E4B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A881C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6903F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AEEE5F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8FA6CD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2A0EF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A44C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8B2FC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A0E43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734E7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23CD1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13AC0D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521406204">
    <w:abstractNumId w:val="0"/>
  </w:num>
  <w:num w:numId="2" w16cid:durableId="558564219">
    <w:abstractNumId w:val="1"/>
  </w:num>
  <w:num w:numId="3" w16cid:durableId="382484597">
    <w:abstractNumId w:val="2"/>
  </w:num>
  <w:num w:numId="4" w16cid:durableId="1284582635">
    <w:abstractNumId w:val="3"/>
  </w:num>
  <w:num w:numId="5" w16cid:durableId="7258400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3DC4"/>
    <w:rsid w:val="0021003B"/>
    <w:rsid w:val="002D1EA6"/>
    <w:rsid w:val="00532F96"/>
    <w:rsid w:val="0065339F"/>
    <w:rsid w:val="006E3DC4"/>
    <w:rsid w:val="00704F5B"/>
    <w:rsid w:val="00A14637"/>
    <w:rsid w:val="00AE26C2"/>
    <w:rsid w:val="00B04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2FC3F"/>
  <w15:docId w15:val="{1ECD2AC7-2734-FB43-88BC-785F5D70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231F20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800" w:lineRule="atLeast"/>
    </w:pPr>
    <w:rPr>
      <w:caps/>
      <w:color w:val="231F20"/>
      <w:sz w:val="64"/>
      <w:szCs w:val="64"/>
    </w:rPr>
  </w:style>
  <w:style w:type="paragraph" w:customStyle="1" w:styleId="div">
    <w:name w:val="div"/>
    <w:basedOn w:val="Normal"/>
  </w:style>
  <w:style w:type="paragraph" w:customStyle="1" w:styleId="divnamefname">
    <w:name w:val="div_name_fname"/>
    <w:basedOn w:val="Normal"/>
  </w:style>
  <w:style w:type="character" w:customStyle="1" w:styleId="divnamefnameCharacter">
    <w:name w:val="div_name_fname Character"/>
    <w:basedOn w:val="DefaultParagraphFont"/>
  </w:style>
  <w:style w:type="paragraph" w:customStyle="1" w:styleId="divnamelname">
    <w:name w:val="div_name_lname"/>
    <w:basedOn w:val="Normal"/>
  </w:style>
  <w:style w:type="character" w:customStyle="1" w:styleId="divnamelnameCharacter">
    <w:name w:val="div_name_lname Character"/>
    <w:basedOn w:val="DefaultParagraphFont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420" w:lineRule="atLeast"/>
    </w:pPr>
    <w:rPr>
      <w:sz w:val="22"/>
      <w:szCs w:val="22"/>
    </w:rPr>
  </w:style>
  <w:style w:type="character" w:customStyle="1" w:styleId="divdocumentdivaddressli">
    <w:name w:val="div_document_div_address_li"/>
    <w:basedOn w:val="DefaultParagraphFont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addresslispanbluebullet">
    <w:name w:val="div_document_div_address_li_span_bluebullet"/>
    <w:basedOn w:val="DefaultParagraphFont"/>
    <w:rPr>
      <w:rFonts w:ascii="Symbol" w:eastAsia="Symbol" w:hAnsi="Symbol" w:cs="Symbol"/>
      <w:color w:val="DADADA"/>
      <w:position w:val="-2"/>
      <w:sz w:val="34"/>
      <w:szCs w:val="34"/>
    </w:rPr>
  </w:style>
  <w:style w:type="character" w:customStyle="1" w:styleId="divaddressCharacter">
    <w:name w:val="div_address Character"/>
    <w:basedOn w:val="divCharacter"/>
    <w:rPr>
      <w:b w:val="0"/>
      <w:bCs w:val="0"/>
      <w:sz w:val="22"/>
      <w:szCs w:val="22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heading">
    <w:name w:val="heading"/>
    <w:basedOn w:val="Normal"/>
    <w:rPr>
      <w:b/>
      <w:bCs/>
      <w:caps/>
    </w:rPr>
  </w:style>
  <w:style w:type="paragraph" w:customStyle="1" w:styleId="divdocumentdivsectiontitle">
    <w:name w:val="div_document_div_sectiontitle"/>
    <w:basedOn w:val="Normal"/>
    <w:pPr>
      <w:spacing w:line="340" w:lineRule="atLeast"/>
    </w:pPr>
    <w:rPr>
      <w:color w:val="231F2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documenttxtBold">
    <w:name w:val="document_txtBold"/>
    <w:basedOn w:val="DefaultParagraphFont"/>
    <w:rPr>
      <w:b/>
      <w:bC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educsprtreducsprtr">
    <w:name w:val="educsprtr + educsprtr"/>
    <w:basedOn w:val="DefaultParagraphFont"/>
    <w:rPr>
      <w:vanish/>
    </w:rPr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table" w:customStyle="1" w:styleId="documentlangSeclnggparatable">
    <w:name w:val="document_langSec_lnggparatable"/>
    <w:basedOn w:val="TableNormal"/>
    <w:tblPr/>
  </w:style>
  <w:style w:type="paragraph" w:styleId="Header">
    <w:name w:val="header"/>
    <w:basedOn w:val="Normal"/>
    <w:link w:val="HeaderChar"/>
    <w:uiPriority w:val="99"/>
    <w:unhideWhenUsed/>
    <w:rsid w:val="00AE26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6C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E26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6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Anton Yang</dc:title>
  <cp:lastModifiedBy>Yang, Anton (MU-Student)</cp:lastModifiedBy>
  <cp:revision>3</cp:revision>
  <cp:lastPrinted>2023-10-25T02:41:00Z</cp:lastPrinted>
  <dcterms:created xsi:type="dcterms:W3CDTF">2023-10-25T02:41:00Z</dcterms:created>
  <dcterms:modified xsi:type="dcterms:W3CDTF">2023-10-25T02:43:00Z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5881eca5-973c-4dcf-8bd3-fd5604dd075e</vt:lpwstr>
  </property>
  <property fmtid="{D5CDD505-2E9C-101B-9397-08002B2CF9AE}" pid="3" name="x1ye=0">
    <vt:lpwstr>4CoAAB+LCAAAAAAABAAVl8W2o1AURD+IATycIe7uzHB35+s7PU1Wcq1O1S74j+UxGmJ5miI4CCUZFGEgnmJgBOMEgULzFdeR+oK8YPtzSA2Ku0eVOjd4PJnGRz03enzXz1xQUi+IdtPtC2iR3tssjNhPVGCc8HhL/K89hIbympBqcLrcJY+7nckKoi5QVOM1ck2NOdTQCtqHK2cLELsDFFbXem1u5A6MyBCIrCLSAilM5QbMJliZ5vhP4QUBPAK</vt:lpwstr>
  </property>
  <property fmtid="{D5CDD505-2E9C-101B-9397-08002B2CF9AE}" pid="4" name="x1ye=1">
    <vt:lpwstr>I1+IutcyBFGu6qLiIa962YyIQgwvnyXl5GRO+x6P1r8nlzqgbW0JMhkU5m4Y/xDQTfqfX38Ycowb0UblJlKUXdqQsFqkjBPBTAuefv88wfTt8ghBahdWrO/wmo4LlKNQHRphnU+1lBNuLcprtNwd06L0nDI93Va5yYn/hdF9in6W9fCBuCqoFlaBlEGEIpy3HPtXhCDAeI7zxpMz1NPxVvO0xazsvW/9a3EM+DtqEDEoF7TlXu24IHFSs3+2UVS</vt:lpwstr>
  </property>
  <property fmtid="{D5CDD505-2E9C-101B-9397-08002B2CF9AE}" pid="5" name="x1ye=10">
    <vt:lpwstr>JMbSZWvsZHQfRfWB4YYrWHljETjgzju9u4a5UJGxUIUisp3UUjLdwAf+wu3Fyyn+Cvh2JjSYAXsSj+EoGMnhILqz8/LIdtcgUNTlHZHtn1UKa3haaBEcQ/9nW+zPkkgNzvgu6xdiI2g3p7FxpbqoQEvWzzPwB/pZ6r6u81jKuqQzyY1vsVrvWPJ9myh0TlGNCIiFVOKtRD7witWyaHzH905hjKKcLd2C40OkH5YzcjdXAxWopL3HF+f6ZcPax65</vt:lpwstr>
  </property>
  <property fmtid="{D5CDD505-2E9C-101B-9397-08002B2CF9AE}" pid="6" name="x1ye=11">
    <vt:lpwstr>BbxmNsnsSeNF64KHCBbatSLkGwFX4QqEqjMn7XFdxWT6cRpyG+hgSzevkYaOoQi912cSElVbjI0Na1JvLrK5NakwnZ+kRWS/nLEVWHYqOWvNr1aVT3mtEUfMr7YFVONW8likljG+Ifso66UNDYT10r7smLT5qJjCsTb4pbuWAxrDX5Iugey/Ws1Z6uixxAcMpRf1DoCEXMfkiaNrpLsN27hARB/LsKiip9rHkPRGZnHASdRD8ru50t1ISpfYz7Y</vt:lpwstr>
  </property>
  <property fmtid="{D5CDD505-2E9C-101B-9397-08002B2CF9AE}" pid="7" name="x1ye=12">
    <vt:lpwstr>A1tfDxqiGwVcOsNEvWzatHSYcxg8/aWhJL03RbR8jHhN7vhnapyxDTN9mGbdKDzqm+62ci0QPxPkU9OHxjfxx4lGieyOuili5KH8RIOeUxcuXYAcoy6VKaYeFeyVVFD0engbYbvUqSKx5SQIBjOQEbIG+ctFDe/nDnUGtlEPegSJIymULM+G58T3SLRRbkEoF8BV/z5v9MdoZJYlbKb7/m/Enp8vw3re/Dh/0zkMJ4xaKwYXOHIyeO3KUoSffhU</vt:lpwstr>
  </property>
  <property fmtid="{D5CDD505-2E9C-101B-9397-08002B2CF9AE}" pid="8" name="x1ye=13">
    <vt:lpwstr>Qo7bRWlUz6Hbnl0J/qXfj3Dq30VBQCI0r8rDoSXEV6bf4YUa+SYQEoBuInYM+KXtvhQNA72vmSSyvfDKlET2h9Y9K2DtIuAeYT4s6iGxw5iq9yQGJDYpgcFfZ9+5s1Py3c4IyYfKvv+DU9rcA6JYgQRZe0zr/eOUIseS2zXZY8+589DezW0uAn+Kgo3E0PLZcRWvtO6B9rcIEJIWKwaGe5Kgm7MZeZHg1ENUML38fvD9xJAgEv9BvarBNIOg72c</vt:lpwstr>
  </property>
  <property fmtid="{D5CDD505-2E9C-101B-9397-08002B2CF9AE}" pid="9" name="x1ye=14">
    <vt:lpwstr>ktmsVdbjoC8NssJm/4E6XawK9cen5eCdDOOxBbR2GfjRq/8Exoqa1ZFJ0OI5/bwlgXth0FAhDrpFqfaNVfG5KeNAsWYOluHVGPKRdV/A9+d0SQuTa/Dnc9wrAZcAAzHGsCEM/mNgqDWgvpKZJcXnsPlpmWJlh1Cw+sJ++GxWBUDKFgbLF/OQqLje4+lGHO7+h5OjtUp+X9PZc090s1gH3VwBhf0VqfaMROXtf+0G62T3H0yI7pE5CzbIwnL93hl</vt:lpwstr>
  </property>
  <property fmtid="{D5CDD505-2E9C-101B-9397-08002B2CF9AE}" pid="10" name="x1ye=15">
    <vt:lpwstr>cDC9IEFbgHc+0GoKF5Ky+QC+6fBe6SM+ZL0tLs41k76tuGGWhaUFGYGHHRu5y12cUvPDByh99gfZP8CaHkUzZNo8Ffc0AiBrMcShKVMnd0EfawK5sx2KMb8kyYSFgH05hrIN6E6faHeHiwpRv7IBKwrttgK3WIHIPlegcLmL5UpN0JnaNjAASg54xHp4ceiCzUpoVb4sMp4A0+8SRkYNJqzrlQ6ntwxc3l/AMuU7stjX4yydv9nQ/tM9lbi2M/b</vt:lpwstr>
  </property>
  <property fmtid="{D5CDD505-2E9C-101B-9397-08002B2CF9AE}" pid="11" name="x1ye=16">
    <vt:lpwstr>6Uh7os7vAs3shmX/T3r4KrjTR/tNV+3xYA7dOya69k3JZVuNx0wetDoVuqpy0HtsUV7E4BKCdWhUjULg3AiInxZw9IVAHF5n5eL8/qrYhfQ5jaH9AVq0cSmdxfi1cDywgVH76zuInmGIYAzQPrnNG9q7omxkFc7Xqfv9wJAjlmoDR+uxXYg8FtUcwQOKREK0DGV+cJVH+ifNWsis4iYluKPaonhOwDL/nEqDNFK/9m8A0lhWNcptR1l0bGpZZ9k</vt:lpwstr>
  </property>
  <property fmtid="{D5CDD505-2E9C-101B-9397-08002B2CF9AE}" pid="12" name="x1ye=17">
    <vt:lpwstr>OXBZJZbgi22K87RIy3Wc1+Gsngfa0j1jhJSvt0FtsMLpv8KblbznFkyhOIiKKppZH/3K/0Xjn5HLwXcHRew9Hjap2kfE76/EHad3QxuruNDiUWHpU1X/Ml6JWg5I9sENVCNCVOQIEn2G7VIv7LG5cYI0LXgVbt9k3lJYRUxssoKZLks9MjiVLwOd2AMl7BqvWz1g8y+ONF/tB8WAGcf6aENcfnE1OuTrOibfzdL79DgNn7bizDYli45/s3BaAFD</vt:lpwstr>
  </property>
  <property fmtid="{D5CDD505-2E9C-101B-9397-08002B2CF9AE}" pid="13" name="x1ye=18">
    <vt:lpwstr>GFYAoYQ7BHSvzOEFu6nqOgMa6xvf8ze6MliUb+0N043Th8E3uY9MkO/9CXxbv1LUrPbRqUE0RdTBQWc3WErk4BnxIoFJ9fRNpsjVPfu+hKcfE31ZJHajy/2++5WFxUJZlvgQo/blsG+W2MI0uGiSobnPtGfOvOIlABYqMexlHOfttvW9CG4b+iuxHLP1HH85q3uCvWQgBc/womyBKErqvbceJfu/z+Fs7jAKTvRMdN3nKsftx+Elf/x/RS9OtI1</vt:lpwstr>
  </property>
  <property fmtid="{D5CDD505-2E9C-101B-9397-08002B2CF9AE}" pid="14" name="x1ye=19">
    <vt:lpwstr>WK6o/TXwlOr3yThOTz5lVd/tgBGuXvH9FlvKMXinxT3fQH+iH7aFo2LwsfqgbwwfNt7Zk9IePxRIDHzA3xL3TOKZbghKbla1DtO0nuwlnugqP9OiG4F/K8fJOvPhDO2izy8EWqtEt1pL8wT7cJYZ77iHkQ2hLXSwGDoL2wIzrh7o/vhN4mEwzPobdwFMLe03iJF1FBahfOK/dM+Ui7YgZZ46ZwCxl+8PO316gPRYQLT6yOey6HKiYPKDV1YJ1ng</vt:lpwstr>
  </property>
  <property fmtid="{D5CDD505-2E9C-101B-9397-08002B2CF9AE}" pid="15" name="x1ye=2">
    <vt:lpwstr>eT7HeZJMj05iKIvlIcmBLQL7BkXTp3hNRzu4IchveTSs5K7oeotxrsegkatC52i+cT9GD0McZDz+nvT4FIYq3tKz0S3qtGHfibRWsdBp1bpczv4eONW7TyrL/WQcc/NQ420ofsYAou2ezD0vujCTz5lAedS1cbSnW5D1pp28koUfOdcgZf3sitKQU8JApFE4D5cnwhReDjTfwEiKXumUaqv4+5VUdaljrqBkJ0gU0pETOj08i9l7VIQ6lDEFCoE</vt:lpwstr>
  </property>
  <property fmtid="{D5CDD505-2E9C-101B-9397-08002B2CF9AE}" pid="16" name="x1ye=20">
    <vt:lpwstr>/x3pifFGvj8WJlRrrVHxr0VtGPuY2MSWPJAeQkvVTkLaQhubjhYFtveCFPnXUmL2U7GXwk52PPfyix81t3mqrwPOmULC5ZW89Rm7yGfbx7mofDkw2VBlfp+jMTJvVOwZsBagi45akWLMn5EYuQpd75laG+vcOOshvqYoppnIbq4LdnYSlZF85D59Q4TRj8MVAI9Ci1Cii+vCU9h75tLd0LtQlFSsOcS8gaF7lgr+/blRR6Hc2cyDeftxQXUjCBZ</vt:lpwstr>
  </property>
  <property fmtid="{D5CDD505-2E9C-101B-9397-08002B2CF9AE}" pid="17" name="x1ye=21">
    <vt:lpwstr>yQiQmzuE2aDqMVqe+rsDKiOhiq8lyncaDwH7VmxCkevlO3ezynvgbJgfheYFtat2hGahX6qTe0VGPIVtDVEd/XyOTugXGp7n7uv5oYaHirWO/5VvsOdgnJhzEgQ3+go02/C+rNDqD96vx13YCxsdOdK+qKqzHWUGHLQAABGzfUG2ehgMIwV0/TWipFwytvTZEiFCcDWi8m99TFdXWOvhLeZkA2G8O/CpIGkZFMQ4BvzyQovYdOC5mpZvREm8+3s</vt:lpwstr>
  </property>
  <property fmtid="{D5CDD505-2E9C-101B-9397-08002B2CF9AE}" pid="18" name="x1ye=22">
    <vt:lpwstr>0yT5hJ0tNW/+vVCkyoLEfltKC3viR8O0zsC02xNhwABzZ8STTxrtMvNdnLOENrYesdjr/BPX0ehEX4ZR5mcNb5eMSiRKJlYAIiYsBGG9kTCONfJaCRw3BV5sRIgSNBQd2zJOZhxFDGu6odkbj1ZsXiJD/aCMgPHb3zMN0Ic68kWDe8xSOqxO7JQvXrlt3gWTY634OjySNVuh+1xTtSIQi0u9fpjqWTE5SgPb0MdStOykFaSVJ45pcjtxyozPZqV</vt:lpwstr>
  </property>
  <property fmtid="{D5CDD505-2E9C-101B-9397-08002B2CF9AE}" pid="19" name="x1ye=23">
    <vt:lpwstr>g65ofN4stDKgk020gpBgejHtBVZViSUlSvlSP0hySTkia0YIGBPPhDqUnSU7uQNRRjVuIEZyhsGwjjJYkcHv7TIoalzAYP+ChkWWQXlgZI0HaTL48v4/gFYvF5cA8PMbhXGYHPhM29TeHWJVQXycMGSvRKlE1aSD7/4knTDDJT60AFtLncwVf6AESZ/KI3s4Y9EqX6KY6/boj0G7/CS3Ed1NJFoyscsIJJD/pbIXxViYeJJ3SRJlZL+QBR8dAaf</vt:lpwstr>
  </property>
  <property fmtid="{D5CDD505-2E9C-101B-9397-08002B2CF9AE}" pid="20" name="x1ye=24">
    <vt:lpwstr>QDDN9VRIrhMvHvAKRP8CmN5aXqJjRSrFp6Yg11b/AuMYfS2jkzGcxbnJqjlVB1nwhIKEFuQ24w4jiNOGAMFIBEh+DQLcVMr4fe8hdMMNLGhNq6FeNwjtKZwmnYwOrDW+kJvBy4cSGasuyDgTHfjl45bWJx6a54UBppPeYn3szpkIqNtEasbCi7MjlwgdZFxPLeRHlew+sfUj1DKX6W+fGZ15aI73qmIwAQ+A+8UUvRJESLm8h76xUEOIs+z3iE/</vt:lpwstr>
  </property>
  <property fmtid="{D5CDD505-2E9C-101B-9397-08002B2CF9AE}" pid="21" name="x1ye=25">
    <vt:lpwstr>zGCjNXTTVij/jxjfJqde6THdFrWbOOZCrlmfqQxlIbRTaCyNVvn+RGiq2pTsdCGyWRB4waD1T7m4t+WQKv6thtrBcrtT1RqU9jow9oVxIZoZ4pGf9LC+XorQXTsOHS3vc9rJi+JMXeatrlgnywgTlCauF20DfSm7Bnzs7lbiimuRsjPwrFDV8lCvcpbTmmNdcQn6PowpXI53VpfAWgynmMA76uVQL5ShISi5oMEBgqgizYZOHkwjdYb4LTsisIT</vt:lpwstr>
  </property>
  <property fmtid="{D5CDD505-2E9C-101B-9397-08002B2CF9AE}" pid="22" name="x1ye=26">
    <vt:lpwstr>dKvx67slFHySv+gI2Sz75l6inPKVLTVhhgT7kXg59ZSkZV8wgBKpPovdDLpMaEkubN7K3q5ibOvjFeixV5MWzyDDi5Y94ViOs40N/Fib57DACWjH+woqSYewJ9yxlrf9fE9nRWSw+nwUSE5WmJ8nTCQPvZ6TxGUGIbnTTmBBCLmnvYfAMwE4GcysQ/NUORSeE7paV3l6h8BRxiSGPkU86zBawB6ybnUbY/QmSv3z14F34PK0qyOSdTZadn9soPq</vt:lpwstr>
  </property>
  <property fmtid="{D5CDD505-2E9C-101B-9397-08002B2CF9AE}" pid="23" name="x1ye=27">
    <vt:lpwstr>suetgVljf2qEkDQSWTd0qBSUcLXQL+uTI1szKkg7FBo9V1sFp2N+jAJ21lL0q8MzWXFxQs+qSDVosC9bT6vJdkIJ7WHdt/iqWj1N9EcIIliA+seLdhA8+PwmZuA60T7aGlwcPkyIUFDFwFd1m5nNgyCPyTEKmheHSKBiXqkZOHncY9e/cJWo39M0rt2Pzft7B7UQKHm1/16DxMltcqgZy1mPx5gfzQbolFWQUBlRr78leHODVmKV1iWd6Yj4sqM</vt:lpwstr>
  </property>
  <property fmtid="{D5CDD505-2E9C-101B-9397-08002B2CF9AE}" pid="24" name="x1ye=28">
    <vt:lpwstr>QbS+LPFzpeExbfzLRfwOfg/TJWXFaneblSxIffefQxw6c1tlb+xZcjt0v/m+wlSgQI+bhlUtOUX4ISlXc79MEpezAxGAesu6Te+uDTn6WuJZzPYsBMTm3OuyUH9KsQVKKK1qUmI1vbD8Cfxm6bcNFEwsmWzAvsAD1hquy4/KqkOtbvjLbGL9GRNk4AyJOPdfB3r05GWls780MpMBfQRZBNfBX1EBKoh3nXPeuvUt6vmjuqpLlf5i/ibHVsGbSR2</vt:lpwstr>
  </property>
  <property fmtid="{D5CDD505-2E9C-101B-9397-08002B2CF9AE}" pid="25" name="x1ye=29">
    <vt:lpwstr>6pVPp+/xnyA2zyI/itDcwwc7mS7wLwpSuxZWSNiCcpQXXpWOMOslw0NpA871YnwLj76j0Omt/OqF/6GqnAJmJiyVHl63p3el4nY89gmSsvo073GRjExW7ac8eMKJhq4Nl7UW5mdEhCFxc2V0jCyVnHR1Q1/2s8d+lCjEk9vh9X+tH4WX7m9SRz6zeYxkF73+AyPDwr9DQBFQ4xxTxZrO4gwgjwJGi7T4/M2vAqQicP8/lWd8bXSsYj4P/+x1Ith</vt:lpwstr>
  </property>
  <property fmtid="{D5CDD505-2E9C-101B-9397-08002B2CF9AE}" pid="26" name="x1ye=3">
    <vt:lpwstr>SeXRCuR7jk4yVsPVeBpGcLlBZ8tBge+7st+pOPhIpfJZzg/aDmfeAPT2MMaU1tcG4PaY8T3aUtMpLeCzXCxgbYX+vOF64d/qyqkhobb9Jky9jpUFXRfzMcn62b9wqs890UPWwQLjdUpImqM0qq00zqqrDWCGnsAOgqGBCd6VbZf3UStfspWYpgT+JDKu6o3vzq2ZYZVeIeZyEA7T9EeojCIe88cpqN2BVdZAONupqQUdsPDYjEwq+Dg9IMsp1LY</vt:lpwstr>
  </property>
  <property fmtid="{D5CDD505-2E9C-101B-9397-08002B2CF9AE}" pid="27" name="x1ye=30">
    <vt:lpwstr>PmeLWitXj1xCKI4iCrW9B9Gz5f+Fyjwd1bY/utmATvDPH+lmBGzlVd8dA56wR4/0G61sLF/L6CMNX8GK7EcroAvm+nuQr70TrA1qhqlFSqy6UqSYHhx9c4jRPzRbIywfM/Z2C8jpZN+laPMshqE8lJKmqQjJK1hAZBxrkpWs6oi7Zx3GHpvVKiQHjMtG/28vA2/DTGN7WC1pDJ25EeCvpbXmEOtJoCzx9Boi8TSkkyA8zHYPtf9qTFH2cltR7Hn</vt:lpwstr>
  </property>
  <property fmtid="{D5CDD505-2E9C-101B-9397-08002B2CF9AE}" pid="28" name="x1ye=31">
    <vt:lpwstr>wy14muXi5j9Uei3YrFNZcSVjIiKkRlHpGJldAe1G5EPec072N3rMXD3+ffyxjZgsu+2ILgf5BvHsRcXOCrupIIu0lMkjBXZnwtyoNAvUhHurKsFbxKG+UMHMu198T7zsZGm1WGwmmVZmcJ4vRVr4VW5SpvbxtzmiCQwLnHwh9DvxzXgsge6Mc43rXKbitoCCNvkh74XRmIJBs9viLvfJ7viPBaK4+85xT+2XDdFA2ogin6XA9zFdKw0Pl1/ooeG</vt:lpwstr>
  </property>
  <property fmtid="{D5CDD505-2E9C-101B-9397-08002B2CF9AE}" pid="29" name="x1ye=32">
    <vt:lpwstr>EqPtfzxsDIRqYpJ0mefZPe/fkOVsrKUgA7HaJJx9lR4k1TMG2RVYnmkNYrbL+ucqFRJ7LadXTfE+kePIv5rXLpvxOj39DlaDKFF9sk+LlTIRhO99278VCGzoN91hjN6qc8zY+3P7a/MjKtJg3aKPfdnKeuBAzWmvXp2zavew92orQnuR9Uw9Amd1+HXgsMhvxY71SB/3/tcF84gq/O7PnVj4uPMlxrdacOK6g7XxsCE6R7SvIzbtdwq8BCK6p8y</vt:lpwstr>
  </property>
  <property fmtid="{D5CDD505-2E9C-101B-9397-08002B2CF9AE}" pid="30" name="x1ye=33">
    <vt:lpwstr>IFehr5Q/ezxGvnyHjY5S/uMwSKg0Q35TV2R28hafrAv4TtvVTMaBhz08/ykYAi0g2iwxauuA1Ihn70H42RlpmPy7ccHnn1s4h6VWmFAhbspyAfaHGdXv1WH0h8iSRUZISIt/aNdvtbMp5bkA3UMjpz4iFYkAsv04qZqqYLIocpVLna9mMvciBXBM8LfuCuj5vabSgKInrOHYmwKgyakV0qPb1116OWa/IzmYi0hTFns/I27k0SsSZwGPeksunET</vt:lpwstr>
  </property>
  <property fmtid="{D5CDD505-2E9C-101B-9397-08002B2CF9AE}" pid="31" name="x1ye=34">
    <vt:lpwstr>1FRyPkxR1yBFP/m8pLITsYyJR3lwOocUjfumMXwm36KFXAgrAjUnJMhZjJXT2ri3f72uczWwhcDp0AiUuMlVDIfgcnCGNYltuBKzXIJdlNFU8Dx75oZ5gyZ3cQfkSFOcG+7/ZNpVl6wE+phDy7D8WVo6+0cpL1/agUAmhmEe7UspL1XBs8+u7Dy2WT012QLoCXCFrWw8Iy4hHlT4jE/lgtrBwG8s7wGCUAzx+XqsiV6bDAAzWmhvObkSZ7if/LS</vt:lpwstr>
  </property>
  <property fmtid="{D5CDD505-2E9C-101B-9397-08002B2CF9AE}" pid="32" name="x1ye=35">
    <vt:lpwstr>Xbd9Wwj0anbVaiyUy3evabD9NspR5DT52IeMdjmXjID5TGzJX5VVTREJtiifesZXw+XJ0PmKTXjXCNk7BAD2aq2Op7BKYMwpr+0MwTtXm0dAqthikrNEcLDjVLX28M2SS7iZwAmOBGrkDQSExPJ3/0RnJIZ5sQVzL2Loe/CcXcdMYSEsCL6qkb96aNVcX99zwXIF8iCNT65GVJqDeh/jRAoV5+s24rK2Y6P4yJI7/zRFxZe1HagBBwi37sfF4j0</vt:lpwstr>
  </property>
  <property fmtid="{D5CDD505-2E9C-101B-9397-08002B2CF9AE}" pid="33" name="x1ye=36">
    <vt:lpwstr>XJJXGEcUylD7G2GWM/1J7UGHbJ79+pE7W8V12Q/sJoP2mJvj8M/7zRXs/7hMeEnNrBJ/NAobEtd5DzWpjNJmJ4XhAtwlcJk9356j8yHEp5mu9xmAKFI3Qv42Y80pTvqNwTiopp3+eDxGqF6EH4/C/W5op4CcA15Wupvxjl9nu8N8Xjip6NxQx6hpcwgA5ubfvPAXazIUVGfiuWPwlsXu5hFHxAGxnsDiBu6LD2o2Hwi1d5gFTvSTM8WfP/GY+yd</vt:lpwstr>
  </property>
  <property fmtid="{D5CDD505-2E9C-101B-9397-08002B2CF9AE}" pid="34" name="x1ye=37">
    <vt:lpwstr>2PekNfwI04QpxdbfJFyjesWdxdaP7dxC3/HdWTdVQ1XLWqwyQJ7dTMbKXamUtAZkO8PhtRuFrAOB/P7gyUFG+3v7gD3djs8AwqF+MXh52zndhReWBQXyXRqAD/aWULx1qFiSeJfX+Y6koHeaW0Y7HZRea+0DJ2d9CLUbSWd+eJcc+xb6q8WTrHcTb1SvQ01OVnG7OWhc1ukY9Jty7GaGtFev5wl2uD1xCQiAaoxsRG1BywJjI6GfIQXMm5KECy9</vt:lpwstr>
  </property>
  <property fmtid="{D5CDD505-2E9C-101B-9397-08002B2CF9AE}" pid="35" name="x1ye=38">
    <vt:lpwstr>n+i99VtrY/8pD+vJZcl5El1OkjnsZYfpwZVu9X8XJDY4jZqzA/ydzBJn4T62pZMitkRbDUIj+gcuaaiQSnaFtIcXOW5/my7+e1z9azxSqcvyzkV+MVSsNSAdM4B23yIxD+MqFouMjr134nvUeg4nXy/9LXVo96kSZXdGi91Fw5ruSJZjv60H/akv+2LAeDFvl7AsDYEwe0rGsvZmds6F+1XVvs+9N1zz1uKTOXZJFLm+MblVt+zHLppcIvIHh6L</vt:lpwstr>
  </property>
  <property fmtid="{D5CDD505-2E9C-101B-9397-08002B2CF9AE}" pid="36" name="x1ye=39">
    <vt:lpwstr>iQK6VcdaxVloO+jy1voGu+fwvB791c0oHkASP4P80xV3Q/uKJKc2P+ArfpNJnDzl9HlBo/m5tP1UcNKbL0NOk642YjJkeFdJQbALOBBKIbffALK/jKsGZizi/vsicLq5mbu7DjKvSM6He9sUzm4NfdeRrpdd83BlpK2YbsVBxE68ouwQWG8JTuUEP3JdNk4ufCt7Gb+CbjCMPS7HeKPSeBz4ZWnIkTQTIRflUT4hgvQ3Ob+0hFn0ce89qeRgJd9</vt:lpwstr>
  </property>
  <property fmtid="{D5CDD505-2E9C-101B-9397-08002B2CF9AE}" pid="37" name="x1ye=4">
    <vt:lpwstr>mlPW5dQDEwndAU1JFHJ3Bu/sVvLgQI5MIVzyd8pmsL96BrDwdtEwRovhMHsiOHksBc9GQM6eCDEoUIrnFfw/54t47fbeD/4boZReM9L4qaYG4EwHmQd31s9Kg21kDiu6TaWjRq1iGCx7GGBcRhPjD0756oxk5bUMPfLATZG4JIitNdiTKclx/lAgoCmF687fwKdR8aao/fU6yWUrSZ5/o80aTT6OSv0iWnujnXraGzyj08cmmZp2Ef9NxBkxC6i</vt:lpwstr>
  </property>
  <property fmtid="{D5CDD505-2E9C-101B-9397-08002B2CF9AE}" pid="38" name="x1ye=40">
    <vt:lpwstr>Ej9aUOsHE1MduFhiiLz49zdNcmvQWRoimou4UrYdGQSTHCqbzy8w5buIwWhG5t6wIJ8ukHOEgLZhfpeVqpDbkGdGbKdTntkU/+kTLRCfe2pDd0cyMYngwXCGXXXQKggsDj1iMoHCuIGMtASlt1T4HIQrHJfmchl51IhaLw/Zsc/vHwD56221t/nsC/ik063QAcBqTdBkVhArgtCwGr1wq+5XvXgwEnI94hMsHlHTeoOH5bdma20hoXhCf2EOfMD</vt:lpwstr>
  </property>
  <property fmtid="{D5CDD505-2E9C-101B-9397-08002B2CF9AE}" pid="39" name="x1ye=41">
    <vt:lpwstr>i73pRvIk5QmVa8sLPq+Cq/YNY4S7uSq/SVEZv4gw/mKUIhb2r0BWHXlekagL1ZukVTrawFxzBdIQOAUkmqP36gHmD6dOhVJF+pu47O7tS3WbetPnWJSUECLDqxKlpa2/ZJDT82MNSb46463LYFH9iz6U+NtL8gvHcRiQY2RM6G/xuzpeC3JmLqAyJchIJTnDqymFX7LY56CyO+voljSj1q+hPfK6xjX+1Hl55sN1Lq564CXcVwiEV6pekdYqbv5</vt:lpwstr>
  </property>
  <property fmtid="{D5CDD505-2E9C-101B-9397-08002B2CF9AE}" pid="40" name="x1ye=42">
    <vt:lpwstr>wmX1LQdWlIjdYH54CQjcHRG/Ewo+L3QEA0EW2ieSCiSAk2Aap3gdYtJKA5BPiq/QdZrrdapqX4/JOm9DltTZitHIzgBOutzW8blh30iElz54T3pm5xIfgDzzi7pPtpSfcPZ2SxvX1xHE/B9zvBDEpaGt09LAkNzpw6dkRitGbEX9TR72vosA31aMNCrmX4xXWK9nNuucQOLt5R3+GfnsKG4aBG8uqmZ9baU3NcTeIL+fux2So0cqn17V5xUtINa</vt:lpwstr>
  </property>
  <property fmtid="{D5CDD505-2E9C-101B-9397-08002B2CF9AE}" pid="41" name="x1ye=43">
    <vt:lpwstr>rlnXdVfm8YsbwnliNCnf4gAFIOVXNOvMua8Pem0wQyUcrZOaI7Jsaq0clpv/3SyTyxKBPHGflMjLiqyuHi66K85FnyUSGVuB8/WnVZPBnWVBYFQJpFLkYDWN+7br/Y8lB2u+j/cFuJi4CoAAA==</vt:lpwstr>
  </property>
  <property fmtid="{D5CDD505-2E9C-101B-9397-08002B2CF9AE}" pid="42" name="x1ye=5">
    <vt:lpwstr>jdVcL1GaMUedIJfJb5LniwZliECo4TU9rew2KyK76BCHq9DyitZGBoFm2+0+s1FpYHTun+lQH9IkJLetdYlOR1o4PIm9vUQGaMY4kp0zfnnu0qIUXiVpzmygZhrRzhI+kThnPw/WKyidp6UQ+/R7lUC11smAknzv9fD6N9tgL67O1dPpjCXDXeCnN9L/vzWA7oCwnOOuUHT7UwUUDN4A7HhX07xvsjsGde/FTi+FxjYteaV6yyw0PSlZNV0qxW1</vt:lpwstr>
  </property>
  <property fmtid="{D5CDD505-2E9C-101B-9397-08002B2CF9AE}" pid="43" name="x1ye=6">
    <vt:lpwstr>rsOiP+wjz5LcddpeUpoxy8Tq4U8tBMcy7j6l7MU+Gufmzcm+lQgORWR59cQ8aMzfg1JPiNiz3zgqazvkJflS+VaPIzTPFmSBGHdFhmOI+SjguMG/Z7IE6m7SM5CFH7Q3x+PIOwItw0xOVeE+11BfyLi77EK5xhWhRVmGkmzZ/FOirsDiILLfe/6e1iIUNtG+QtDWzJpSA+9ah4/DOUYEaDWOpXeiWIx3fyUpF5LlnrXfGP8JyC5yHcRROqg6f1y</vt:lpwstr>
  </property>
  <property fmtid="{D5CDD505-2E9C-101B-9397-08002B2CF9AE}" pid="44" name="x1ye=7">
    <vt:lpwstr>Wq0ndN3Bkrs1xFP/ZlixKrWkudFwbkc5Hd/httW1KBgXLB2A/8nkVfTBaDkwVJ7hRaP8HAI/GUuSsKulkGddsy4xMYu2KVrcNjuLUahfakTpC4g25TNXEBek83f2T/p14m5vnBmw9q+40D0seENWDJchb9iUY/hAJ22Rjai4qrbz39zrwpR+p76+sXMKs6iwobDwhQkzz4mSY4lyXcRbCVurgqSbkw3SlI4uunpcnCuP21ip786rQQYngOnFU19</vt:lpwstr>
  </property>
  <property fmtid="{D5CDD505-2E9C-101B-9397-08002B2CF9AE}" pid="45" name="x1ye=8">
    <vt:lpwstr>Xw/wmZ06BTaRWJb0POsmqoX5yzoQD5G4lEoX+dMFu0e4HEHT0C4qtma6MckKnKiyADGYbxTo+w5zMelHwzlZAKjYT5h2Z1HkpX0vwoy/EXnGiFLKmV3V3Zp6q0X/fj/mnCfVu5PlqzBG9IAmMULP9MP0nMv1nwWMvwbkK6U7Ow1qYiIZNyEruNQ7PxN50nk2BUNsOPfm65otMb3bVhrmJcV9hAcYrLf5CL++D87VTaUUUHzzrENPmFVgvIyvw9S</vt:lpwstr>
  </property>
  <property fmtid="{D5CDD505-2E9C-101B-9397-08002B2CF9AE}" pid="46" name="x1ye=9">
    <vt:lpwstr>cqX20gLvCBMwsv9XY0mJxs9W4p3lFD7pcvhxraxmOHYJbtP1JghXstayWFf7stdtRwq2bge2dPcqdioqy40uZdAf+bYJUYIyoq1W56wfoHq+6LlbAGThVNlt5L04DXPYvMTmPJGzxVJW7lMCmHLn9oTwmzBeUWmUQ0wFtstpmYwFMtmMe5wPxwxt1IsbRn/1AtwDSCVK93fbvp83Rwv0oI4yAOhPnmXGGhERAIt4NXpSyCC5U+POAa+xQrG+u2V</vt:lpwstr>
  </property>
</Properties>
</file>